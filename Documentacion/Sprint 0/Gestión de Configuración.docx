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B3F61" w14:textId="2A98AA39" w:rsidR="006C7D00" w:rsidRPr="006C7D00" w:rsidRDefault="00856245" w:rsidP="006C7D00">
      <w:pPr>
        <w:pStyle w:val="Ttulo1"/>
        <w:pageBreakBefore/>
        <w:numPr>
          <w:ilvl w:val="0"/>
          <w:numId w:val="0"/>
        </w:numPr>
        <w:ind w:left="360"/>
        <w:jc w:val="center"/>
        <w:rPr>
          <w:sz w:val="48"/>
          <w:szCs w:val="48"/>
        </w:rPr>
      </w:pPr>
      <w:bookmarkStart w:id="0" w:name="_Toc392664946"/>
      <w:r>
        <w:rPr>
          <w:sz w:val="48"/>
          <w:szCs w:val="48"/>
        </w:rPr>
        <w:t>Gestión de Configuración</w:t>
      </w:r>
    </w:p>
    <w:p w14:paraId="445B1F31" w14:textId="77777777" w:rsidR="006C7D00" w:rsidRPr="006C7D00" w:rsidRDefault="006C7D00" w:rsidP="006C7D00">
      <w:pPr>
        <w:jc w:val="center"/>
        <w:rPr>
          <w:rFonts w:eastAsia="Times New Roman"/>
          <w:b/>
          <w:bCs/>
          <w:kern w:val="1"/>
          <w:sz w:val="48"/>
          <w:szCs w:val="48"/>
        </w:rPr>
      </w:pPr>
    </w:p>
    <w:p w14:paraId="76C8620E" w14:textId="70494BB4" w:rsidR="006C7D00" w:rsidRPr="006C7D00" w:rsidRDefault="00F35BD2" w:rsidP="006C7D00">
      <w:pPr>
        <w:jc w:val="center"/>
        <w:rPr>
          <w:rFonts w:eastAsia="Times New Roman"/>
          <w:b/>
          <w:bCs/>
          <w:kern w:val="1"/>
          <w:sz w:val="48"/>
          <w:szCs w:val="48"/>
        </w:rPr>
      </w:pPr>
      <w:r>
        <w:rPr>
          <w:rFonts w:eastAsia="Times New Roman"/>
          <w:b/>
          <w:bCs/>
          <w:kern w:val="1"/>
          <w:sz w:val="48"/>
          <w:szCs w:val="48"/>
        </w:rPr>
        <w:t>Gestor de Proyectos GAMMAN APP</w:t>
      </w:r>
    </w:p>
    <w:p w14:paraId="0066A954" w14:textId="77777777" w:rsidR="00A24435" w:rsidRDefault="00A24435" w:rsidP="00A24435">
      <w:pPr>
        <w:pStyle w:val="Ttulo1"/>
        <w:pageBreakBefore/>
      </w:pPr>
      <w:r>
        <w:lastRenderedPageBreak/>
        <w:t>Introducción</w:t>
      </w:r>
      <w:bookmarkEnd w:id="0"/>
    </w:p>
    <w:p w14:paraId="5BC0179C" w14:textId="3DC711F1" w:rsidR="00A24435" w:rsidRDefault="00A24435" w:rsidP="00A24435">
      <w:pPr>
        <w:pStyle w:val="Comentario"/>
      </w:pPr>
    </w:p>
    <w:p w14:paraId="19081E19" w14:textId="4DB8B4B9" w:rsidR="00856245" w:rsidRDefault="00856245" w:rsidP="00A24435">
      <w:pPr>
        <w:pStyle w:val="Comentario"/>
        <w:rPr>
          <w:i w:val="0"/>
          <w:iCs/>
          <w:color w:val="000000" w:themeColor="text1"/>
        </w:rPr>
      </w:pPr>
      <w:r>
        <w:rPr>
          <w:i w:val="0"/>
          <w:iCs/>
          <w:color w:val="000000" w:themeColor="text1"/>
        </w:rPr>
        <w:t>En el presente informe se describe el plan para llevar a cabo el desarrollo del sistema de información, aplicando las diferentes tecnologías y mitologías propuestas por la UTP con el fin de lograr un buen producto.</w:t>
      </w:r>
    </w:p>
    <w:p w14:paraId="41F9F59F" w14:textId="2D50BB7D" w:rsidR="00856245" w:rsidRDefault="00856245" w:rsidP="00A24435">
      <w:pPr>
        <w:pStyle w:val="Comentario"/>
        <w:rPr>
          <w:i w:val="0"/>
          <w:iCs/>
          <w:color w:val="000000" w:themeColor="text1"/>
        </w:rPr>
      </w:pPr>
    </w:p>
    <w:p w14:paraId="0D358560" w14:textId="43CFB594" w:rsidR="00856245" w:rsidRDefault="00856245" w:rsidP="00856245">
      <w:pPr>
        <w:pStyle w:val="Ttulo1"/>
      </w:pPr>
      <w:r>
        <w:t>propósito</w:t>
      </w:r>
    </w:p>
    <w:p w14:paraId="532C1022" w14:textId="5C73DB24" w:rsidR="00856245" w:rsidRDefault="00856245" w:rsidP="00856245"/>
    <w:p w14:paraId="2528EA3E" w14:textId="2DAF17D4" w:rsidR="00E71305" w:rsidRDefault="00856245" w:rsidP="00856245">
      <w:r>
        <w:t xml:space="preserve">El propósito del presente plan es el dejar plasmado la ruta con la cual </w:t>
      </w:r>
      <w:r w:rsidR="00E71305">
        <w:t>generaremos</w:t>
      </w:r>
      <w:r>
        <w:t xml:space="preserve"> el aprendizaje necesario para el desarrollo del sistema de información, a través de diferentes ejercicios que nos permiten adquirir e</w:t>
      </w:r>
      <w:r w:rsidR="00E71305">
        <w:t>ste conocimiento.</w:t>
      </w:r>
    </w:p>
    <w:p w14:paraId="0B3A80EB" w14:textId="5E70600E" w:rsidR="00E71305" w:rsidRDefault="00E71305" w:rsidP="00856245"/>
    <w:p w14:paraId="1821EB21" w14:textId="7C699AA9" w:rsidR="00E71305" w:rsidRDefault="00E71305" w:rsidP="00E71305">
      <w:pPr>
        <w:pStyle w:val="Ttulo1"/>
      </w:pPr>
      <w:r>
        <w:t>Objetivo General</w:t>
      </w:r>
    </w:p>
    <w:p w14:paraId="7A5F41EC" w14:textId="3370F6BE" w:rsidR="00E71305" w:rsidRDefault="00E71305" w:rsidP="00E71305"/>
    <w:p w14:paraId="0FB6A22E" w14:textId="257EA8F4" w:rsidR="00E71305" w:rsidRDefault="00E71305" w:rsidP="00E71305">
      <w:r>
        <w:t xml:space="preserve">Desarrollar una aplicación web para gestionar proyectos utilizando el </w:t>
      </w:r>
      <w:proofErr w:type="spellStart"/>
      <w:r>
        <w:t>stack</w:t>
      </w:r>
      <w:proofErr w:type="spellEnd"/>
      <w:r>
        <w:t xml:space="preserve"> MERN.</w:t>
      </w:r>
    </w:p>
    <w:p w14:paraId="072462E6" w14:textId="19F2C542" w:rsidR="00E71305" w:rsidRDefault="00E71305" w:rsidP="00E71305"/>
    <w:p w14:paraId="11863531" w14:textId="43B44147" w:rsidR="00E71305" w:rsidRDefault="00E71305" w:rsidP="00E71305">
      <w:pPr>
        <w:pStyle w:val="Ttulo1"/>
      </w:pPr>
      <w:r>
        <w:t>Integrantes del Equipo Scrum</w:t>
      </w:r>
    </w:p>
    <w:p w14:paraId="753923EC" w14:textId="2C23FA7D" w:rsidR="00E71305" w:rsidRDefault="00E71305" w:rsidP="00E71305"/>
    <w:p w14:paraId="65C2B801" w14:textId="77777777" w:rsidR="00E71305" w:rsidRPr="00E71305" w:rsidRDefault="00E71305" w:rsidP="00E71305">
      <w:pPr>
        <w:suppressAutoHyphens w:val="0"/>
        <w:spacing w:before="0" w:after="240"/>
        <w:jc w:val="left"/>
        <w:rPr>
          <w:rFonts w:ascii="Times New Roman" w:eastAsia="Times New Roman" w:hAnsi="Times New Roman" w:cs="Times New Roman"/>
          <w:sz w:val="24"/>
          <w:szCs w:val="24"/>
          <w:lang w:val="es-CO" w:eastAsia="es-CO"/>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975"/>
        <w:gridCol w:w="1761"/>
      </w:tblGrid>
      <w:tr w:rsidR="00E71305" w:rsidRPr="00E71305" w14:paraId="42530EC1" w14:textId="77777777" w:rsidTr="00E71305">
        <w:trPr>
          <w:trHeight w:val="139"/>
          <w:jc w:val="center"/>
        </w:trPr>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7A19EDC7" w14:textId="77777777" w:rsidR="00E71305" w:rsidRPr="00E71305" w:rsidRDefault="00E71305" w:rsidP="00E71305">
            <w:pPr>
              <w:suppressAutoHyphens w:val="0"/>
              <w:spacing w:before="0"/>
              <w:jc w:val="center"/>
              <w:rPr>
                <w:rFonts w:ascii="Times New Roman" w:eastAsia="Times New Roman" w:hAnsi="Times New Roman" w:cs="Times New Roman"/>
                <w:sz w:val="24"/>
                <w:szCs w:val="24"/>
                <w:lang w:val="es-CO" w:eastAsia="es-CO"/>
              </w:rPr>
            </w:pPr>
            <w:r w:rsidRPr="00E71305">
              <w:rPr>
                <w:rFonts w:eastAsia="Times New Roman" w:cs="Arial"/>
                <w:b/>
                <w:bCs/>
                <w:color w:val="000000"/>
                <w:sz w:val="22"/>
                <w:lang w:val="es-CO" w:eastAsia="es-CO"/>
              </w:rPr>
              <w:t>NOMBRE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AC0D25D" w14:textId="77777777" w:rsidR="00E71305" w:rsidRPr="00E71305" w:rsidRDefault="00E71305" w:rsidP="00E71305">
            <w:pPr>
              <w:suppressAutoHyphens w:val="0"/>
              <w:spacing w:before="0"/>
              <w:jc w:val="center"/>
              <w:rPr>
                <w:rFonts w:ascii="Times New Roman" w:eastAsia="Times New Roman" w:hAnsi="Times New Roman" w:cs="Times New Roman"/>
                <w:sz w:val="24"/>
                <w:szCs w:val="24"/>
                <w:lang w:val="es-CO" w:eastAsia="es-CO"/>
              </w:rPr>
            </w:pPr>
            <w:r w:rsidRPr="00E71305">
              <w:rPr>
                <w:rFonts w:eastAsia="Times New Roman" w:cs="Arial"/>
                <w:b/>
                <w:bCs/>
                <w:color w:val="000000"/>
                <w:sz w:val="22"/>
                <w:lang w:val="es-CO" w:eastAsia="es-CO"/>
              </w:rPr>
              <w:t>ROL</w:t>
            </w:r>
          </w:p>
        </w:tc>
      </w:tr>
      <w:tr w:rsidR="00E71305" w:rsidRPr="00E71305" w14:paraId="48360557" w14:textId="77777777" w:rsidTr="00E71305">
        <w:trPr>
          <w:trHeight w:val="146"/>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9DB35" w14:textId="179C6191" w:rsidR="00E71305" w:rsidRPr="00E71305" w:rsidRDefault="00E71305" w:rsidP="00E71305">
            <w:pPr>
              <w:suppressAutoHyphens w:val="0"/>
              <w:spacing w:before="0"/>
              <w:jc w:val="left"/>
              <w:rPr>
                <w:rFonts w:ascii="Times New Roman" w:eastAsia="Times New Roman" w:hAnsi="Times New Roman" w:cs="Times New Roman"/>
                <w:sz w:val="24"/>
                <w:szCs w:val="24"/>
                <w:lang w:val="es-CO" w:eastAsia="es-CO"/>
              </w:rPr>
            </w:pPr>
            <w:r>
              <w:rPr>
                <w:rFonts w:eastAsia="Times New Roman" w:cs="Arial"/>
                <w:b/>
                <w:bCs/>
                <w:color w:val="000000"/>
                <w:sz w:val="22"/>
                <w:lang w:val="es-CO" w:eastAsia="es-CO"/>
              </w:rPr>
              <w:t>Andrés López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A1408B" w14:textId="57C8FAD9" w:rsidR="00E71305" w:rsidRPr="00E71305" w:rsidRDefault="00E71305" w:rsidP="00E71305">
            <w:pPr>
              <w:suppressAutoHyphens w:val="0"/>
              <w:spacing w:before="0"/>
              <w:jc w:val="center"/>
              <w:rPr>
                <w:rFonts w:ascii="Times New Roman" w:eastAsia="Times New Roman" w:hAnsi="Times New Roman" w:cs="Times New Roman"/>
                <w:b/>
                <w:bCs/>
                <w:sz w:val="24"/>
                <w:szCs w:val="24"/>
                <w:lang w:val="es-CO" w:eastAsia="es-CO"/>
              </w:rPr>
            </w:pPr>
            <w:r>
              <w:rPr>
                <w:rFonts w:eastAsia="Times New Roman" w:cs="Times New Roman"/>
                <w:b/>
                <w:bCs/>
                <w:sz w:val="24"/>
                <w:szCs w:val="24"/>
                <w:lang w:val="es-CO" w:eastAsia="es-CO"/>
              </w:rPr>
              <w:t>Desarrollador</w:t>
            </w:r>
          </w:p>
        </w:tc>
      </w:tr>
      <w:tr w:rsidR="00E71305" w:rsidRPr="00E71305" w14:paraId="3466F171" w14:textId="77777777" w:rsidTr="00E71305">
        <w:trPr>
          <w:trHeight w:val="1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7BA36" w14:textId="7A94841D" w:rsidR="00E71305" w:rsidRPr="00E71305" w:rsidRDefault="00E71305" w:rsidP="00E71305">
            <w:pPr>
              <w:suppressAutoHyphens w:val="0"/>
              <w:spacing w:before="0"/>
              <w:jc w:val="left"/>
              <w:rPr>
                <w:rFonts w:ascii="Times New Roman" w:eastAsia="Times New Roman" w:hAnsi="Times New Roman" w:cs="Times New Roman"/>
                <w:sz w:val="24"/>
                <w:szCs w:val="24"/>
                <w:lang w:val="es-CO" w:eastAsia="es-CO"/>
              </w:rPr>
            </w:pPr>
            <w:r>
              <w:rPr>
                <w:rFonts w:eastAsia="Times New Roman" w:cs="Arial"/>
                <w:b/>
                <w:bCs/>
                <w:color w:val="000000"/>
                <w:sz w:val="22"/>
                <w:lang w:val="es-CO" w:eastAsia="es-CO"/>
              </w:rPr>
              <w:t>Zuleidy Yaruro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453DF7" w14:textId="3D1ECC72" w:rsidR="00E71305" w:rsidRPr="00E71305" w:rsidRDefault="00E71305" w:rsidP="00E71305">
            <w:pPr>
              <w:suppressAutoHyphens w:val="0"/>
              <w:spacing w:before="0"/>
              <w:jc w:val="center"/>
              <w:rPr>
                <w:rFonts w:ascii="Times New Roman" w:eastAsia="Times New Roman" w:hAnsi="Times New Roman" w:cs="Times New Roman"/>
                <w:sz w:val="24"/>
                <w:szCs w:val="24"/>
                <w:lang w:val="es-CO" w:eastAsia="es-CO"/>
              </w:rPr>
            </w:pPr>
            <w:r>
              <w:rPr>
                <w:rFonts w:eastAsia="Times New Roman" w:cs="Arial"/>
                <w:b/>
                <w:bCs/>
                <w:color w:val="000000"/>
                <w:sz w:val="22"/>
                <w:lang w:val="es-CO" w:eastAsia="es-CO"/>
              </w:rPr>
              <w:t>Desarrollador</w:t>
            </w:r>
          </w:p>
        </w:tc>
      </w:tr>
      <w:tr w:rsidR="00E71305" w:rsidRPr="00E71305" w14:paraId="5A2B0BB5" w14:textId="77777777" w:rsidTr="00E71305">
        <w:trPr>
          <w:trHeight w:val="146"/>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9452E" w14:textId="0E3E16C2" w:rsidR="00E71305" w:rsidRPr="00E71305" w:rsidRDefault="00E71305" w:rsidP="00E71305">
            <w:pPr>
              <w:suppressAutoHyphens w:val="0"/>
              <w:spacing w:before="0"/>
              <w:jc w:val="left"/>
              <w:rPr>
                <w:rFonts w:ascii="Times New Roman" w:eastAsia="Times New Roman" w:hAnsi="Times New Roman" w:cs="Times New Roman"/>
                <w:b/>
                <w:bCs/>
                <w:sz w:val="24"/>
                <w:szCs w:val="24"/>
                <w:lang w:val="es-CO" w:eastAsia="es-CO"/>
              </w:rPr>
            </w:pPr>
            <w:r>
              <w:rPr>
                <w:rFonts w:eastAsia="Times New Roman" w:cs="Times New Roman"/>
                <w:b/>
                <w:bCs/>
                <w:sz w:val="24"/>
                <w:szCs w:val="24"/>
                <w:lang w:val="es-CO" w:eastAsia="es-CO"/>
              </w:rPr>
              <w:t>Juan Sebastián Jiménez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981358" w14:textId="2ACE2B9B" w:rsidR="00E71305" w:rsidRPr="00E71305" w:rsidRDefault="00E71305" w:rsidP="00E71305">
            <w:pPr>
              <w:suppressAutoHyphens w:val="0"/>
              <w:spacing w:before="0"/>
              <w:jc w:val="center"/>
              <w:rPr>
                <w:rFonts w:ascii="Times New Roman" w:eastAsia="Times New Roman" w:hAnsi="Times New Roman" w:cs="Times New Roman"/>
                <w:sz w:val="24"/>
                <w:szCs w:val="24"/>
                <w:lang w:val="es-CO" w:eastAsia="es-CO"/>
              </w:rPr>
            </w:pPr>
            <w:r>
              <w:rPr>
                <w:rFonts w:eastAsia="Times New Roman" w:cs="Arial"/>
                <w:b/>
                <w:bCs/>
                <w:color w:val="000000"/>
                <w:sz w:val="22"/>
                <w:lang w:val="es-CO" w:eastAsia="es-CO"/>
              </w:rPr>
              <w:t>Desarrollador</w:t>
            </w:r>
          </w:p>
        </w:tc>
      </w:tr>
    </w:tbl>
    <w:p w14:paraId="7B4D5AA8" w14:textId="77777777" w:rsidR="00E71305" w:rsidRPr="00E71305" w:rsidRDefault="00E71305" w:rsidP="00E71305"/>
    <w:p w14:paraId="73569FB3" w14:textId="6EC65719" w:rsidR="00A24435" w:rsidRDefault="000F1AA5" w:rsidP="000F1AA5">
      <w:pPr>
        <w:pStyle w:val="Ttulo1"/>
      </w:pPr>
      <w:r>
        <w:t>Definición del Proyecto</w:t>
      </w:r>
    </w:p>
    <w:p w14:paraId="4A083C2A" w14:textId="38F8E842" w:rsidR="000F1AA5" w:rsidRDefault="000F1AA5" w:rsidP="000F1AA5"/>
    <w:p w14:paraId="5D48A400" w14:textId="40414D43" w:rsidR="000F1AA5" w:rsidRDefault="000F1AA5" w:rsidP="000F1AA5">
      <w:r>
        <w:t>El sistema de información a desarrollar debe permitir gestionar proyecto con el fin de llevar una trazabilidad de estos trabajos que tiene una persona en su vida diaria. Además, para cada proyecto se podrá agregar diferentes tareas pendientes de hacer, eliminar o editar.</w:t>
      </w:r>
    </w:p>
    <w:p w14:paraId="11C8E72D" w14:textId="77777777" w:rsidR="000F1AA5" w:rsidRDefault="000F1AA5" w:rsidP="000F1AA5"/>
    <w:p w14:paraId="3FF2ED04" w14:textId="243DDC35" w:rsidR="000F1AA5" w:rsidRDefault="000F1AA5" w:rsidP="000F1AA5">
      <w:pPr>
        <w:pStyle w:val="Ttulo1"/>
      </w:pPr>
      <w:r>
        <w:t xml:space="preserve">Configuración del entorno </w:t>
      </w:r>
    </w:p>
    <w:p w14:paraId="7435A110" w14:textId="4870CB6A" w:rsidR="000F1AA5" w:rsidRDefault="000F1AA5" w:rsidP="000F1AA5"/>
    <w:p w14:paraId="2A386ADD" w14:textId="496C1E42" w:rsidR="000F1AA5" w:rsidRDefault="000F1AA5" w:rsidP="000F1AA5">
      <w:pPr>
        <w:pStyle w:val="Prrafodelista"/>
        <w:numPr>
          <w:ilvl w:val="0"/>
          <w:numId w:val="6"/>
        </w:numPr>
      </w:pPr>
      <w:r>
        <w:t>Creación del repositorio</w:t>
      </w:r>
    </w:p>
    <w:p w14:paraId="53D19F9E" w14:textId="77777777" w:rsidR="000F1AA5" w:rsidRDefault="000F1AA5" w:rsidP="000F1AA5">
      <w:pPr>
        <w:pStyle w:val="Prrafodelista"/>
      </w:pPr>
    </w:p>
    <w:p w14:paraId="15CE6273" w14:textId="0AB7C97E" w:rsidR="000F1AA5" w:rsidRDefault="000F1AA5" w:rsidP="000F1AA5">
      <w:pPr>
        <w:jc w:val="center"/>
      </w:pPr>
      <w:r>
        <w:rPr>
          <w:noProof/>
        </w:rPr>
        <w:lastRenderedPageBreak/>
        <w:drawing>
          <wp:inline distT="0" distB="0" distL="0" distR="0" wp14:anchorId="626F4CFF" wp14:editId="09AAC009">
            <wp:extent cx="4301837" cy="3067050"/>
            <wp:effectExtent l="0" t="0" r="3810" b="0"/>
            <wp:docPr id="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62431" cy="3110251"/>
                    </a:xfrm>
                    <a:prstGeom prst="rect">
                      <a:avLst/>
                    </a:prstGeom>
                    <a:noFill/>
                    <a:ln>
                      <a:noFill/>
                    </a:ln>
                  </pic:spPr>
                </pic:pic>
              </a:graphicData>
            </a:graphic>
          </wp:inline>
        </w:drawing>
      </w:r>
    </w:p>
    <w:p w14:paraId="47B999E0" w14:textId="22C6C81B" w:rsidR="000F1AA5" w:rsidRDefault="000F1AA5" w:rsidP="000F1AA5">
      <w:pPr>
        <w:jc w:val="center"/>
      </w:pPr>
    </w:p>
    <w:p w14:paraId="3EF773B9" w14:textId="32A389AA" w:rsidR="000F1AA5" w:rsidRDefault="000F1AA5" w:rsidP="000F1AA5">
      <w:pPr>
        <w:jc w:val="center"/>
      </w:pPr>
      <w:r>
        <w:rPr>
          <w:noProof/>
        </w:rPr>
        <w:drawing>
          <wp:inline distT="0" distB="0" distL="0" distR="0" wp14:anchorId="6B75340A" wp14:editId="23C62F9E">
            <wp:extent cx="4322660" cy="2447925"/>
            <wp:effectExtent l="0" t="0" r="1905" b="0"/>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rotWithShape="1">
                    <a:blip r:embed="rId8"/>
                    <a:srcRect t="-1" r="50292" b="-133"/>
                    <a:stretch/>
                  </pic:blipFill>
                  <pic:spPr bwMode="auto">
                    <a:xfrm>
                      <a:off x="0" y="0"/>
                      <a:ext cx="4358278" cy="2468095"/>
                    </a:xfrm>
                    <a:prstGeom prst="rect">
                      <a:avLst/>
                    </a:prstGeom>
                    <a:ln>
                      <a:noFill/>
                    </a:ln>
                    <a:extLst>
                      <a:ext uri="{53640926-AAD7-44D8-BBD7-CCE9431645EC}">
                        <a14:shadowObscured xmlns:a14="http://schemas.microsoft.com/office/drawing/2010/main"/>
                      </a:ext>
                    </a:extLst>
                  </pic:spPr>
                </pic:pic>
              </a:graphicData>
            </a:graphic>
          </wp:inline>
        </w:drawing>
      </w:r>
    </w:p>
    <w:p w14:paraId="46E50B56" w14:textId="50AE0A4C" w:rsidR="000F1AA5" w:rsidRDefault="000F1AA5" w:rsidP="000F1AA5">
      <w:pPr>
        <w:jc w:val="center"/>
      </w:pPr>
    </w:p>
    <w:p w14:paraId="3FCDD436" w14:textId="1CDD1FED" w:rsidR="000F1AA5" w:rsidRDefault="00C55F37" w:rsidP="000F1AA5">
      <w:pPr>
        <w:jc w:val="center"/>
      </w:pPr>
      <w:r>
        <w:rPr>
          <w:noProof/>
        </w:rPr>
        <w:drawing>
          <wp:inline distT="0" distB="0" distL="0" distR="0" wp14:anchorId="6A1E81EA" wp14:editId="7923206E">
            <wp:extent cx="4374300" cy="2466975"/>
            <wp:effectExtent l="0" t="0" r="7620" b="0"/>
            <wp:docPr id="4" name="Imagen 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computadora&#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78898" cy="2469568"/>
                    </a:xfrm>
                    <a:prstGeom prst="rect">
                      <a:avLst/>
                    </a:prstGeom>
                    <a:noFill/>
                    <a:ln>
                      <a:noFill/>
                    </a:ln>
                  </pic:spPr>
                </pic:pic>
              </a:graphicData>
            </a:graphic>
          </wp:inline>
        </w:drawing>
      </w:r>
    </w:p>
    <w:p w14:paraId="6B7231D7" w14:textId="4C03D462" w:rsidR="000F1AA5" w:rsidRDefault="000F1AA5" w:rsidP="000F1AA5">
      <w:pPr>
        <w:jc w:val="center"/>
      </w:pPr>
    </w:p>
    <w:p w14:paraId="49F798C1" w14:textId="3AAC0632" w:rsidR="000F1AA5" w:rsidRDefault="000F1AA5" w:rsidP="000F1AA5">
      <w:pPr>
        <w:jc w:val="center"/>
      </w:pPr>
    </w:p>
    <w:p w14:paraId="74767D15" w14:textId="28936609" w:rsidR="000F1AA5" w:rsidRDefault="00C55F37" w:rsidP="000F1AA5">
      <w:pPr>
        <w:jc w:val="center"/>
      </w:pPr>
      <w:r>
        <w:rPr>
          <w:noProof/>
        </w:rPr>
        <w:lastRenderedPageBreak/>
        <w:drawing>
          <wp:inline distT="0" distB="0" distL="0" distR="0" wp14:anchorId="39BE2649" wp14:editId="4364902D">
            <wp:extent cx="4876800" cy="2742122"/>
            <wp:effectExtent l="0" t="0" r="0" b="127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3479" cy="2745877"/>
                    </a:xfrm>
                    <a:prstGeom prst="rect">
                      <a:avLst/>
                    </a:prstGeom>
                    <a:noFill/>
                    <a:ln>
                      <a:noFill/>
                    </a:ln>
                  </pic:spPr>
                </pic:pic>
              </a:graphicData>
            </a:graphic>
          </wp:inline>
        </w:drawing>
      </w:r>
    </w:p>
    <w:p w14:paraId="38FAFE14" w14:textId="1C1EEC6F" w:rsidR="000F1AA5" w:rsidRDefault="000F1AA5" w:rsidP="000F1AA5">
      <w:pPr>
        <w:jc w:val="center"/>
      </w:pPr>
    </w:p>
    <w:p w14:paraId="66B936C8" w14:textId="5F3EBA75" w:rsidR="000F1AA5" w:rsidRDefault="00C55F37" w:rsidP="000F1AA5">
      <w:pPr>
        <w:jc w:val="center"/>
      </w:pPr>
      <w:r>
        <w:rPr>
          <w:noProof/>
        </w:rPr>
        <w:drawing>
          <wp:inline distT="0" distB="0" distL="0" distR="0" wp14:anchorId="35E2666C" wp14:editId="0FDAC709">
            <wp:extent cx="4838700" cy="2726280"/>
            <wp:effectExtent l="0" t="0" r="0" b="0"/>
            <wp:docPr id="6" name="Imagen 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aptura de pantalla de computador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53475" cy="2734605"/>
                    </a:xfrm>
                    <a:prstGeom prst="rect">
                      <a:avLst/>
                    </a:prstGeom>
                    <a:noFill/>
                    <a:ln>
                      <a:noFill/>
                    </a:ln>
                  </pic:spPr>
                </pic:pic>
              </a:graphicData>
            </a:graphic>
          </wp:inline>
        </w:drawing>
      </w:r>
    </w:p>
    <w:p w14:paraId="048401D5" w14:textId="6C906E1E" w:rsidR="00C55F37" w:rsidRDefault="00C55F37" w:rsidP="000F1AA5">
      <w:pPr>
        <w:jc w:val="center"/>
      </w:pPr>
      <w:r>
        <w:rPr>
          <w:noProof/>
        </w:rPr>
        <w:drawing>
          <wp:inline distT="0" distB="0" distL="0" distR="0" wp14:anchorId="0775A0F7" wp14:editId="19DE826F">
            <wp:extent cx="4848225" cy="2729782"/>
            <wp:effectExtent l="0" t="0" r="0" b="0"/>
            <wp:docPr id="7" name="Imagen 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computador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64449" cy="2738917"/>
                    </a:xfrm>
                    <a:prstGeom prst="rect">
                      <a:avLst/>
                    </a:prstGeom>
                    <a:noFill/>
                    <a:ln>
                      <a:noFill/>
                    </a:ln>
                  </pic:spPr>
                </pic:pic>
              </a:graphicData>
            </a:graphic>
          </wp:inline>
        </w:drawing>
      </w:r>
    </w:p>
    <w:p w14:paraId="7BDD5567" w14:textId="7503CB99" w:rsidR="00C55F37" w:rsidRDefault="00C55F37" w:rsidP="000F1AA5">
      <w:pPr>
        <w:jc w:val="center"/>
      </w:pPr>
    </w:p>
    <w:p w14:paraId="2DA6A2BF" w14:textId="3E6E95BD" w:rsidR="00C55F37" w:rsidRPr="00C55F37" w:rsidRDefault="00C55F37" w:rsidP="00C55F37">
      <w:pPr>
        <w:pStyle w:val="Prrafodelista"/>
        <w:numPr>
          <w:ilvl w:val="0"/>
          <w:numId w:val="6"/>
        </w:numPr>
      </w:pPr>
      <w:proofErr w:type="spellStart"/>
      <w:r>
        <w:rPr>
          <w:b/>
          <w:bCs/>
        </w:rPr>
        <w:lastRenderedPageBreak/>
        <w:t>Product</w:t>
      </w:r>
      <w:proofErr w:type="spellEnd"/>
      <w:r>
        <w:rPr>
          <w:b/>
          <w:bCs/>
        </w:rPr>
        <w:t xml:space="preserve"> Backlog</w:t>
      </w:r>
    </w:p>
    <w:p w14:paraId="3373597D" w14:textId="547F6ACA" w:rsidR="00C55F37" w:rsidRDefault="00C55F37" w:rsidP="00C55F37"/>
    <w:p w14:paraId="3730A5CB" w14:textId="6055317D" w:rsidR="00C55F37" w:rsidRPr="000F1AA5" w:rsidRDefault="00C55F37" w:rsidP="00C55F37">
      <w:r>
        <w:rPr>
          <w:noProof/>
        </w:rPr>
        <w:drawing>
          <wp:inline distT="0" distB="0" distL="0" distR="0" wp14:anchorId="3F5872F5" wp14:editId="1D36C0CA">
            <wp:extent cx="6159473" cy="3257550"/>
            <wp:effectExtent l="0" t="0" r="0" b="0"/>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71086" cy="3263692"/>
                    </a:xfrm>
                    <a:prstGeom prst="rect">
                      <a:avLst/>
                    </a:prstGeom>
                    <a:noFill/>
                    <a:ln>
                      <a:noFill/>
                    </a:ln>
                  </pic:spPr>
                </pic:pic>
              </a:graphicData>
            </a:graphic>
          </wp:inline>
        </w:drawing>
      </w:r>
    </w:p>
    <w:sectPr w:rsidR="00C55F37" w:rsidRPr="000F1AA5" w:rsidSect="00A24435">
      <w:headerReference w:type="default" r:id="rId14"/>
      <w:headerReference w:type="first" r:id="rId15"/>
      <w:pgSz w:w="11905" w:h="16837" w:code="9"/>
      <w:pgMar w:top="1418" w:right="1701" w:bottom="1134" w:left="1701"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0955D0" w14:textId="77777777" w:rsidR="008733D2" w:rsidRDefault="008733D2" w:rsidP="00A24435">
      <w:pPr>
        <w:spacing w:before="0"/>
      </w:pPr>
      <w:r>
        <w:separator/>
      </w:r>
    </w:p>
  </w:endnote>
  <w:endnote w:type="continuationSeparator" w:id="0">
    <w:p w14:paraId="40C28A94" w14:textId="77777777" w:rsidR="008733D2" w:rsidRDefault="008733D2" w:rsidP="00A24435">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24171" w14:textId="77777777" w:rsidR="008733D2" w:rsidRDefault="008733D2" w:rsidP="00A24435">
      <w:pPr>
        <w:spacing w:before="0"/>
      </w:pPr>
      <w:r>
        <w:separator/>
      </w:r>
    </w:p>
  </w:footnote>
  <w:footnote w:type="continuationSeparator" w:id="0">
    <w:p w14:paraId="62F4AF91" w14:textId="77777777" w:rsidR="008733D2" w:rsidRDefault="008733D2" w:rsidP="00A24435">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505" w:type="dxa"/>
      <w:tblInd w:w="108" w:type="dxa"/>
      <w:tblLayout w:type="fixed"/>
      <w:tblLook w:val="0000" w:firstRow="0" w:lastRow="0" w:firstColumn="0" w:lastColumn="0" w:noHBand="0" w:noVBand="0"/>
    </w:tblPr>
    <w:tblGrid>
      <w:gridCol w:w="3085"/>
      <w:gridCol w:w="5420"/>
    </w:tblGrid>
    <w:tr w:rsidR="00097C5E" w14:paraId="59D09F63" w14:textId="77777777">
      <w:trPr>
        <w:trHeight w:val="851"/>
      </w:trPr>
      <w:tc>
        <w:tcPr>
          <w:tcW w:w="3085" w:type="dxa"/>
        </w:tcPr>
        <w:p w14:paraId="14E5F1F7" w14:textId="77777777" w:rsidR="00097C5E" w:rsidRDefault="008733D2" w:rsidP="000532FE">
          <w:pPr>
            <w:snapToGrid w:val="0"/>
            <w:spacing w:before="0" w:line="240" w:lineRule="atLeast"/>
            <w:rPr>
              <w:rFonts w:cs="Arial"/>
            </w:rPr>
          </w:pPr>
        </w:p>
      </w:tc>
      <w:tc>
        <w:tcPr>
          <w:tcW w:w="5420" w:type="dxa"/>
        </w:tcPr>
        <w:p w14:paraId="548051D8" w14:textId="77777777" w:rsidR="00097C5E" w:rsidRDefault="008733D2" w:rsidP="008A2CA8">
          <w:pPr>
            <w:tabs>
              <w:tab w:val="left" w:pos="1135"/>
            </w:tabs>
            <w:snapToGrid w:val="0"/>
            <w:spacing w:before="0" w:line="240" w:lineRule="atLeast"/>
            <w:ind w:right="68"/>
            <w:jc w:val="right"/>
            <w:rPr>
              <w:rFonts w:cs="Arial"/>
            </w:rPr>
          </w:pPr>
        </w:p>
      </w:tc>
    </w:tr>
  </w:tbl>
  <w:p w14:paraId="337F8397" w14:textId="77777777" w:rsidR="002C0B1E" w:rsidRDefault="008733D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66E21" w14:textId="77777777" w:rsidR="006C7D00" w:rsidRDefault="006C7D00">
    <w:pPr>
      <w:pStyle w:val="Encabezado"/>
    </w:pPr>
  </w:p>
  <w:p w14:paraId="13EB970C" w14:textId="77777777" w:rsidR="002C0B1E" w:rsidRDefault="008733D2" w:rsidP="002C0B1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pStyle w:val="Ttulo1"/>
      <w:lvlText w:val="%1."/>
      <w:lvlJc w:val="left"/>
      <w:pPr>
        <w:tabs>
          <w:tab w:val="num" w:pos="0"/>
        </w:tabs>
        <w:ind w:left="360" w:hanging="360"/>
      </w:pPr>
    </w:lvl>
    <w:lvl w:ilvl="1">
      <w:start w:val="1"/>
      <w:numFmt w:val="decimal"/>
      <w:pStyle w:val="Ttulo2"/>
      <w:lvlText w:val="%1.%2"/>
      <w:lvlJc w:val="left"/>
      <w:pPr>
        <w:tabs>
          <w:tab w:val="num" w:pos="0"/>
        </w:tabs>
        <w:ind w:left="390" w:hanging="390"/>
      </w:pPr>
    </w:lvl>
    <w:lvl w:ilvl="2">
      <w:start w:val="1"/>
      <w:numFmt w:val="decimal"/>
      <w:pStyle w:val="Ttulo3"/>
      <w:lvlText w:val="%1.%2.%3"/>
      <w:lvlJc w:val="left"/>
      <w:pPr>
        <w:tabs>
          <w:tab w:val="num" w:pos="0"/>
        </w:tabs>
        <w:ind w:left="720" w:hanging="720"/>
      </w:pPr>
    </w:lvl>
    <w:lvl w:ilvl="3">
      <w:start w:val="1"/>
      <w:numFmt w:val="decimal"/>
      <w:pStyle w:val="Ttulo4"/>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1" w15:restartNumberingAfterBreak="0">
    <w:nsid w:val="00000002"/>
    <w:multiLevelType w:val="multilevel"/>
    <w:tmpl w:val="00000002"/>
    <w:name w:val="WW8Num2"/>
    <w:lvl w:ilvl="0">
      <w:start w:val="1"/>
      <w:numFmt w:val="bullet"/>
      <w:lvlText w:val="-"/>
      <w:lvlJc w:val="left"/>
      <w:pPr>
        <w:tabs>
          <w:tab w:val="num" w:pos="0"/>
        </w:tabs>
        <w:ind w:left="720" w:hanging="360"/>
      </w:pPr>
      <w:rPr>
        <w:rFonts w:ascii="Arial" w:hAnsi="Aria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15:restartNumberingAfterBreak="0">
    <w:nsid w:val="00000003"/>
    <w:multiLevelType w:val="singleLevel"/>
    <w:tmpl w:val="00000003"/>
    <w:name w:val="WW8Num3"/>
    <w:lvl w:ilvl="0">
      <w:numFmt w:val="bullet"/>
      <w:lvlText w:val="-"/>
      <w:lvlJc w:val="left"/>
      <w:pPr>
        <w:tabs>
          <w:tab w:val="num" w:pos="0"/>
        </w:tabs>
        <w:ind w:left="405" w:hanging="360"/>
      </w:pPr>
      <w:rPr>
        <w:rFonts w:ascii="Arial" w:hAnsi="Arial" w:cs="Arial"/>
      </w:rPr>
    </w:lvl>
  </w:abstractNum>
  <w:abstractNum w:abstractNumId="3" w15:restartNumberingAfterBreak="0">
    <w:nsid w:val="00000004"/>
    <w:multiLevelType w:val="singleLevel"/>
    <w:tmpl w:val="00000004"/>
    <w:name w:val="WW8Num4"/>
    <w:lvl w:ilvl="0">
      <w:start w:val="1"/>
      <w:numFmt w:val="bullet"/>
      <w:lvlText w:val="-"/>
      <w:lvlJc w:val="left"/>
      <w:pPr>
        <w:tabs>
          <w:tab w:val="num" w:pos="0"/>
        </w:tabs>
        <w:ind w:left="720" w:hanging="360"/>
      </w:pPr>
      <w:rPr>
        <w:rFonts w:ascii="Arial" w:hAnsi="Arial" w:cs="Arial"/>
      </w:rPr>
    </w:lvl>
  </w:abstractNum>
  <w:abstractNum w:abstractNumId="4" w15:restartNumberingAfterBreak="0">
    <w:nsid w:val="00000005"/>
    <w:multiLevelType w:val="multilevel"/>
    <w:tmpl w:val="00000005"/>
    <w:name w:val="WW8Num5"/>
    <w:lvl w:ilvl="0">
      <w:start w:val="1"/>
      <w:numFmt w:val="bullet"/>
      <w:lvlText w:val="-"/>
      <w:lvlJc w:val="left"/>
      <w:pPr>
        <w:tabs>
          <w:tab w:val="num" w:pos="0"/>
        </w:tabs>
        <w:ind w:left="720" w:hanging="360"/>
      </w:pPr>
      <w:rPr>
        <w:rFonts w:ascii="Arial" w:hAnsi="Arial" w:cs="Aria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5" w15:restartNumberingAfterBreak="0">
    <w:nsid w:val="51672F21"/>
    <w:multiLevelType w:val="hybridMultilevel"/>
    <w:tmpl w:val="D97AB2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4435"/>
    <w:rsid w:val="000A0821"/>
    <w:rsid w:val="000F1AA5"/>
    <w:rsid w:val="00192D9F"/>
    <w:rsid w:val="005D47FA"/>
    <w:rsid w:val="006C7D00"/>
    <w:rsid w:val="00856245"/>
    <w:rsid w:val="008733D2"/>
    <w:rsid w:val="00A24435"/>
    <w:rsid w:val="00C55F37"/>
    <w:rsid w:val="00E71305"/>
    <w:rsid w:val="00F35BD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897913"/>
  <w15:chartTrackingRefBased/>
  <w15:docId w15:val="{A76B6699-260C-403D-8CD0-7F2BB7BBA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435"/>
    <w:pPr>
      <w:suppressAutoHyphens/>
      <w:spacing w:before="60" w:after="0" w:line="240" w:lineRule="auto"/>
      <w:jc w:val="both"/>
    </w:pPr>
    <w:rPr>
      <w:rFonts w:ascii="Arial" w:eastAsia="Calibri" w:hAnsi="Arial" w:cs="Calibri"/>
      <w:sz w:val="20"/>
      <w:lang w:val="es-ES" w:eastAsia="ar-SA"/>
    </w:rPr>
  </w:style>
  <w:style w:type="paragraph" w:styleId="Ttulo1">
    <w:name w:val="heading 1"/>
    <w:basedOn w:val="Normal"/>
    <w:next w:val="Normal"/>
    <w:link w:val="Ttulo1Car"/>
    <w:qFormat/>
    <w:rsid w:val="00A24435"/>
    <w:pPr>
      <w:keepNext/>
      <w:numPr>
        <w:numId w:val="1"/>
      </w:numPr>
      <w:spacing w:before="240" w:after="60"/>
      <w:outlineLvl w:val="0"/>
    </w:pPr>
    <w:rPr>
      <w:rFonts w:eastAsia="Times New Roman"/>
      <w:b/>
      <w:bCs/>
      <w:kern w:val="1"/>
      <w:sz w:val="28"/>
      <w:szCs w:val="32"/>
    </w:rPr>
  </w:style>
  <w:style w:type="paragraph" w:styleId="Ttulo2">
    <w:name w:val="heading 2"/>
    <w:basedOn w:val="Normal"/>
    <w:next w:val="Normal"/>
    <w:link w:val="Ttulo2Car"/>
    <w:qFormat/>
    <w:rsid w:val="00A24435"/>
    <w:pPr>
      <w:keepNext/>
      <w:numPr>
        <w:ilvl w:val="1"/>
        <w:numId w:val="1"/>
      </w:numPr>
      <w:spacing w:before="240" w:after="60"/>
      <w:outlineLvl w:val="1"/>
    </w:pPr>
    <w:rPr>
      <w:rFonts w:eastAsia="Times New Roman"/>
      <w:b/>
      <w:bCs/>
      <w:i/>
      <w:iCs/>
      <w:sz w:val="24"/>
      <w:szCs w:val="28"/>
    </w:rPr>
  </w:style>
  <w:style w:type="paragraph" w:styleId="Ttulo3">
    <w:name w:val="heading 3"/>
    <w:basedOn w:val="Normal"/>
    <w:next w:val="Normal"/>
    <w:link w:val="Ttulo3Car"/>
    <w:qFormat/>
    <w:rsid w:val="00A24435"/>
    <w:pPr>
      <w:keepNext/>
      <w:numPr>
        <w:ilvl w:val="2"/>
        <w:numId w:val="1"/>
      </w:numPr>
      <w:spacing w:before="240" w:after="60"/>
      <w:outlineLvl w:val="2"/>
    </w:pPr>
    <w:rPr>
      <w:rFonts w:eastAsia="Times New Roman"/>
      <w:b/>
      <w:bCs/>
      <w:i/>
      <w:sz w:val="22"/>
      <w:szCs w:val="26"/>
    </w:rPr>
  </w:style>
  <w:style w:type="paragraph" w:styleId="Ttulo4">
    <w:name w:val="heading 4"/>
    <w:basedOn w:val="Normal"/>
    <w:next w:val="Normal"/>
    <w:link w:val="Ttulo4Car"/>
    <w:qFormat/>
    <w:rsid w:val="00A24435"/>
    <w:pPr>
      <w:keepNext/>
      <w:numPr>
        <w:ilvl w:val="3"/>
        <w:numId w:val="1"/>
      </w:numPr>
      <w:spacing w:before="240" w:after="60"/>
      <w:outlineLvl w:val="3"/>
    </w:pPr>
    <w:rPr>
      <w:rFonts w:eastAsia="Times New Roman"/>
      <w:b/>
      <w:bCs/>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A24435"/>
    <w:rPr>
      <w:rFonts w:ascii="Arial" w:eastAsia="Times New Roman" w:hAnsi="Arial" w:cs="Calibri"/>
      <w:b/>
      <w:bCs/>
      <w:kern w:val="1"/>
      <w:sz w:val="28"/>
      <w:szCs w:val="32"/>
      <w:lang w:val="es-ES" w:eastAsia="ar-SA"/>
    </w:rPr>
  </w:style>
  <w:style w:type="character" w:customStyle="1" w:styleId="Ttulo2Car">
    <w:name w:val="Título 2 Car"/>
    <w:basedOn w:val="Fuentedeprrafopredeter"/>
    <w:link w:val="Ttulo2"/>
    <w:rsid w:val="00A24435"/>
    <w:rPr>
      <w:rFonts w:ascii="Arial" w:eastAsia="Times New Roman" w:hAnsi="Arial" w:cs="Calibri"/>
      <w:b/>
      <w:bCs/>
      <w:i/>
      <w:iCs/>
      <w:sz w:val="24"/>
      <w:szCs w:val="28"/>
      <w:lang w:val="es-ES" w:eastAsia="ar-SA"/>
    </w:rPr>
  </w:style>
  <w:style w:type="character" w:customStyle="1" w:styleId="Ttulo3Car">
    <w:name w:val="Título 3 Car"/>
    <w:basedOn w:val="Fuentedeprrafopredeter"/>
    <w:link w:val="Ttulo3"/>
    <w:rsid w:val="00A24435"/>
    <w:rPr>
      <w:rFonts w:ascii="Arial" w:eastAsia="Times New Roman" w:hAnsi="Arial" w:cs="Calibri"/>
      <w:b/>
      <w:bCs/>
      <w:i/>
      <w:szCs w:val="26"/>
      <w:lang w:val="es-ES" w:eastAsia="ar-SA"/>
    </w:rPr>
  </w:style>
  <w:style w:type="character" w:customStyle="1" w:styleId="Ttulo4Car">
    <w:name w:val="Título 4 Car"/>
    <w:basedOn w:val="Fuentedeprrafopredeter"/>
    <w:link w:val="Ttulo4"/>
    <w:rsid w:val="00A24435"/>
    <w:rPr>
      <w:rFonts w:ascii="Arial" w:eastAsia="Times New Roman" w:hAnsi="Arial" w:cs="Calibri"/>
      <w:b/>
      <w:bCs/>
      <w:sz w:val="20"/>
      <w:szCs w:val="28"/>
      <w:lang w:val="es-ES" w:eastAsia="ar-SA"/>
    </w:rPr>
  </w:style>
  <w:style w:type="character" w:styleId="Hipervnculo">
    <w:name w:val="Hyperlink"/>
    <w:uiPriority w:val="99"/>
    <w:rsid w:val="00A24435"/>
    <w:rPr>
      <w:color w:val="0000FF"/>
      <w:u w:val="single"/>
    </w:rPr>
  </w:style>
  <w:style w:type="paragraph" w:customStyle="1" w:styleId="Epgrafe1">
    <w:name w:val="Epígrafe1"/>
    <w:basedOn w:val="Normal"/>
    <w:next w:val="Normal"/>
    <w:rsid w:val="00A24435"/>
    <w:rPr>
      <w:b/>
      <w:bCs/>
      <w:szCs w:val="20"/>
    </w:rPr>
  </w:style>
  <w:style w:type="paragraph" w:customStyle="1" w:styleId="Comentario">
    <w:name w:val="Comentario"/>
    <w:basedOn w:val="Normal"/>
    <w:rsid w:val="00A24435"/>
    <w:rPr>
      <w:i/>
      <w:color w:val="0000FF"/>
      <w:sz w:val="18"/>
      <w:lang w:val="es-CO"/>
    </w:rPr>
  </w:style>
  <w:style w:type="paragraph" w:styleId="Encabezado">
    <w:name w:val="header"/>
    <w:basedOn w:val="Normal"/>
    <w:link w:val="EncabezadoCar"/>
    <w:uiPriority w:val="99"/>
    <w:unhideWhenUsed/>
    <w:rsid w:val="00A24435"/>
    <w:pPr>
      <w:tabs>
        <w:tab w:val="center" w:pos="4419"/>
        <w:tab w:val="right" w:pos="8838"/>
      </w:tabs>
      <w:spacing w:before="0"/>
    </w:pPr>
  </w:style>
  <w:style w:type="character" w:customStyle="1" w:styleId="EncabezadoCar">
    <w:name w:val="Encabezado Car"/>
    <w:basedOn w:val="Fuentedeprrafopredeter"/>
    <w:link w:val="Encabezado"/>
    <w:uiPriority w:val="99"/>
    <w:rsid w:val="00A24435"/>
    <w:rPr>
      <w:rFonts w:ascii="Arial" w:eastAsia="Calibri" w:hAnsi="Arial" w:cs="Calibri"/>
      <w:sz w:val="20"/>
      <w:lang w:val="es-ES" w:eastAsia="ar-SA"/>
    </w:rPr>
  </w:style>
  <w:style w:type="paragraph" w:styleId="Piedepgina">
    <w:name w:val="footer"/>
    <w:basedOn w:val="Normal"/>
    <w:link w:val="PiedepginaCar"/>
    <w:uiPriority w:val="99"/>
    <w:unhideWhenUsed/>
    <w:rsid w:val="00A24435"/>
    <w:pPr>
      <w:tabs>
        <w:tab w:val="center" w:pos="4419"/>
        <w:tab w:val="right" w:pos="8838"/>
      </w:tabs>
      <w:spacing w:before="0"/>
    </w:pPr>
  </w:style>
  <w:style w:type="character" w:customStyle="1" w:styleId="PiedepginaCar">
    <w:name w:val="Pie de página Car"/>
    <w:basedOn w:val="Fuentedeprrafopredeter"/>
    <w:link w:val="Piedepgina"/>
    <w:uiPriority w:val="99"/>
    <w:rsid w:val="00A24435"/>
    <w:rPr>
      <w:rFonts w:ascii="Arial" w:eastAsia="Calibri" w:hAnsi="Arial" w:cs="Calibri"/>
      <w:sz w:val="20"/>
      <w:lang w:val="es-ES" w:eastAsia="ar-SA"/>
    </w:rPr>
  </w:style>
  <w:style w:type="paragraph" w:styleId="NormalWeb">
    <w:name w:val="Normal (Web)"/>
    <w:basedOn w:val="Normal"/>
    <w:uiPriority w:val="99"/>
    <w:semiHidden/>
    <w:unhideWhenUsed/>
    <w:rsid w:val="00E71305"/>
    <w:pPr>
      <w:suppressAutoHyphens w:val="0"/>
      <w:spacing w:before="100" w:beforeAutospacing="1" w:after="100" w:afterAutospacing="1"/>
      <w:jc w:val="left"/>
    </w:pPr>
    <w:rPr>
      <w:rFonts w:ascii="Times New Roman" w:eastAsia="Times New Roman" w:hAnsi="Times New Roman" w:cs="Times New Roman"/>
      <w:sz w:val="24"/>
      <w:szCs w:val="24"/>
      <w:lang w:val="es-CO" w:eastAsia="es-CO"/>
    </w:rPr>
  </w:style>
  <w:style w:type="paragraph" w:styleId="Prrafodelista">
    <w:name w:val="List Paragraph"/>
    <w:basedOn w:val="Normal"/>
    <w:uiPriority w:val="34"/>
    <w:qFormat/>
    <w:rsid w:val="000F1A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0877965">
      <w:bodyDiv w:val="1"/>
      <w:marLeft w:val="0"/>
      <w:marRight w:val="0"/>
      <w:marTop w:val="0"/>
      <w:marBottom w:val="0"/>
      <w:divBdr>
        <w:top w:val="none" w:sz="0" w:space="0" w:color="auto"/>
        <w:left w:val="none" w:sz="0" w:space="0" w:color="auto"/>
        <w:bottom w:val="none" w:sz="0" w:space="0" w:color="auto"/>
        <w:right w:val="none" w:sz="0" w:space="0" w:color="auto"/>
      </w:divBdr>
      <w:divsChild>
        <w:div w:id="1521502476">
          <w:marLeft w:val="-10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179</Words>
  <Characters>985</Characters>
  <Application>Microsoft Office Word</Application>
  <DocSecurity>0</DocSecurity>
  <Lines>8</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Conest</dc:creator>
  <cp:keywords/>
  <dc:description/>
  <cp:lastModifiedBy>zuleidy vanessa yaruro orozco</cp:lastModifiedBy>
  <cp:revision>2</cp:revision>
  <dcterms:created xsi:type="dcterms:W3CDTF">2021-11-10T23:54:00Z</dcterms:created>
  <dcterms:modified xsi:type="dcterms:W3CDTF">2021-11-10T23:54:00Z</dcterms:modified>
</cp:coreProperties>
</file>